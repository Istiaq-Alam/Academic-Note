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0FEE9" w14:textId="77777777" w:rsidR="0014034C" w:rsidRDefault="0014034C">
      <w:pPr>
        <w:spacing w:before="6" w:line="100" w:lineRule="exact"/>
        <w:rPr>
          <w:sz w:val="10"/>
          <w:szCs w:val="10"/>
        </w:rPr>
      </w:pPr>
    </w:p>
    <w:p w14:paraId="65501BF1" w14:textId="77777777" w:rsidR="0014034C" w:rsidRDefault="00B74E7C">
      <w:pPr>
        <w:spacing w:line="200" w:lineRule="exac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206D8A" wp14:editId="22ADE14F">
            <wp:simplePos x="0" y="0"/>
            <wp:positionH relativeFrom="column">
              <wp:posOffset>2531375</wp:posOffset>
            </wp:positionH>
            <wp:positionV relativeFrom="paragraph">
              <wp:posOffset>6615</wp:posOffset>
            </wp:positionV>
            <wp:extent cx="840759" cy="750627"/>
            <wp:effectExtent l="0" t="0" r="0" b="0"/>
            <wp:wrapNone/>
            <wp:docPr id="2" name="Picture 2" descr="notre_dame_university_sea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 descr="notre_dame_university_seal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759" cy="750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D4CCA96" w14:textId="77777777" w:rsidR="0014034C" w:rsidRDefault="0014034C">
      <w:pPr>
        <w:spacing w:line="200" w:lineRule="exact"/>
      </w:pPr>
    </w:p>
    <w:p w14:paraId="1604B4C3" w14:textId="77777777" w:rsidR="0014034C" w:rsidRDefault="0014034C">
      <w:pPr>
        <w:spacing w:line="200" w:lineRule="exact"/>
      </w:pPr>
    </w:p>
    <w:p w14:paraId="4D974F44" w14:textId="77777777" w:rsidR="0014034C" w:rsidRDefault="0014034C">
      <w:pPr>
        <w:spacing w:line="200" w:lineRule="exact"/>
      </w:pPr>
    </w:p>
    <w:p w14:paraId="40C8C6E9" w14:textId="77777777" w:rsidR="00ED342C" w:rsidRDefault="00ED342C">
      <w:pPr>
        <w:spacing w:before="7"/>
        <w:ind w:left="2143" w:right="2026" w:firstLine="1"/>
        <w:jc w:val="center"/>
        <w:rPr>
          <w:sz w:val="32"/>
          <w:szCs w:val="32"/>
        </w:rPr>
      </w:pPr>
    </w:p>
    <w:p w14:paraId="71839F00" w14:textId="77777777" w:rsidR="00ED342C" w:rsidRPr="00B74E7C" w:rsidRDefault="00ED342C" w:rsidP="00ED342C">
      <w:pPr>
        <w:pStyle w:val="Title"/>
        <w:spacing w:line="360" w:lineRule="auto"/>
        <w:rPr>
          <w:shadow/>
          <w:w w:val="200"/>
          <w:sz w:val="26"/>
          <w:szCs w:val="26"/>
        </w:rPr>
      </w:pPr>
      <w:r w:rsidRPr="00B74E7C">
        <w:rPr>
          <w:shadow/>
          <w:w w:val="200"/>
          <w:sz w:val="26"/>
          <w:szCs w:val="26"/>
        </w:rPr>
        <w:t>Notre Dame University Bangladesh</w:t>
      </w:r>
    </w:p>
    <w:p w14:paraId="6177B257" w14:textId="1D464EE7" w:rsidR="0014034C" w:rsidRPr="00FC5735" w:rsidRDefault="00731C57">
      <w:pPr>
        <w:spacing w:before="7"/>
        <w:ind w:left="2143" w:right="2026" w:firstLine="1"/>
        <w:jc w:val="center"/>
        <w:rPr>
          <w:sz w:val="22"/>
          <w:szCs w:val="26"/>
          <w:u w:val="single"/>
        </w:rPr>
      </w:pPr>
      <w:r>
        <w:rPr>
          <w:sz w:val="26"/>
          <w:szCs w:val="26"/>
        </w:rPr>
        <w:t>Depar</w:t>
      </w:r>
      <w:r>
        <w:rPr>
          <w:spacing w:val="2"/>
          <w:sz w:val="26"/>
          <w:szCs w:val="26"/>
        </w:rPr>
        <w:t>t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ent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of C</w:t>
      </w:r>
      <w:r>
        <w:rPr>
          <w:spacing w:val="3"/>
          <w:sz w:val="26"/>
          <w:szCs w:val="26"/>
        </w:rPr>
        <w:t>o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pu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er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Science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a</w:t>
      </w:r>
      <w:r>
        <w:rPr>
          <w:spacing w:val="3"/>
          <w:sz w:val="26"/>
          <w:szCs w:val="26"/>
        </w:rPr>
        <w:t>n</w:t>
      </w:r>
      <w:r>
        <w:rPr>
          <w:sz w:val="26"/>
          <w:szCs w:val="26"/>
        </w:rPr>
        <w:t>d</w:t>
      </w:r>
      <w:r>
        <w:rPr>
          <w:spacing w:val="-4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Eng</w:t>
      </w:r>
      <w:r>
        <w:rPr>
          <w:spacing w:val="2"/>
          <w:w w:val="99"/>
          <w:sz w:val="26"/>
          <w:szCs w:val="26"/>
        </w:rPr>
        <w:t>i</w:t>
      </w:r>
      <w:r>
        <w:rPr>
          <w:w w:val="99"/>
          <w:sz w:val="26"/>
          <w:szCs w:val="26"/>
        </w:rPr>
        <w:t>ne</w:t>
      </w:r>
      <w:r>
        <w:rPr>
          <w:spacing w:val="3"/>
          <w:w w:val="99"/>
          <w:sz w:val="26"/>
          <w:szCs w:val="26"/>
        </w:rPr>
        <w:t>e</w:t>
      </w:r>
      <w:r>
        <w:rPr>
          <w:w w:val="99"/>
          <w:sz w:val="26"/>
          <w:szCs w:val="26"/>
        </w:rPr>
        <w:t xml:space="preserve">ring </w:t>
      </w:r>
      <w:r w:rsidRPr="00FC5735">
        <w:rPr>
          <w:sz w:val="22"/>
          <w:szCs w:val="26"/>
          <w:u w:val="single"/>
        </w:rPr>
        <w:t>CSE</w:t>
      </w:r>
      <w:r w:rsidR="00ED342C">
        <w:rPr>
          <w:sz w:val="22"/>
          <w:szCs w:val="26"/>
          <w:u w:val="single"/>
        </w:rPr>
        <w:t xml:space="preserve"> </w:t>
      </w:r>
      <w:r w:rsidRPr="00FC5735">
        <w:rPr>
          <w:sz w:val="22"/>
          <w:szCs w:val="26"/>
          <w:u w:val="single"/>
        </w:rPr>
        <w:t>12</w:t>
      </w:r>
      <w:r w:rsidR="00ED342C">
        <w:rPr>
          <w:sz w:val="22"/>
          <w:szCs w:val="26"/>
          <w:u w:val="single"/>
        </w:rPr>
        <w:t>03</w:t>
      </w:r>
      <w:r w:rsidRPr="00FC5735">
        <w:rPr>
          <w:sz w:val="22"/>
          <w:szCs w:val="26"/>
          <w:u w:val="single"/>
        </w:rPr>
        <w:t>:</w:t>
      </w:r>
      <w:r w:rsidRPr="00FC5735">
        <w:rPr>
          <w:spacing w:val="-7"/>
          <w:sz w:val="22"/>
          <w:szCs w:val="26"/>
          <w:u w:val="single"/>
        </w:rPr>
        <w:t xml:space="preserve"> </w:t>
      </w:r>
      <w:r w:rsidR="009254BD">
        <w:rPr>
          <w:sz w:val="22"/>
          <w:szCs w:val="26"/>
          <w:u w:val="single"/>
        </w:rPr>
        <w:t>Structured Programming Language</w:t>
      </w:r>
      <w:r w:rsidRPr="00FC5735">
        <w:rPr>
          <w:sz w:val="22"/>
          <w:szCs w:val="26"/>
          <w:u w:val="single"/>
        </w:rPr>
        <w:t>,</w:t>
      </w:r>
      <w:r w:rsidRPr="00FC5735">
        <w:rPr>
          <w:spacing w:val="-15"/>
          <w:sz w:val="22"/>
          <w:szCs w:val="26"/>
          <w:u w:val="single"/>
        </w:rPr>
        <w:t xml:space="preserve"> </w:t>
      </w:r>
      <w:r w:rsidR="00ED342C">
        <w:rPr>
          <w:spacing w:val="-15"/>
          <w:sz w:val="22"/>
          <w:szCs w:val="26"/>
          <w:u w:val="single"/>
        </w:rPr>
        <w:t>S</w:t>
      </w:r>
      <w:r w:rsidR="009254BD">
        <w:rPr>
          <w:spacing w:val="-15"/>
          <w:sz w:val="22"/>
          <w:szCs w:val="26"/>
          <w:u w:val="single"/>
        </w:rPr>
        <w:t>ummer</w:t>
      </w:r>
      <w:r w:rsidR="00274AF8">
        <w:rPr>
          <w:spacing w:val="-15"/>
          <w:sz w:val="22"/>
          <w:szCs w:val="26"/>
          <w:u w:val="single"/>
        </w:rPr>
        <w:t xml:space="preserve"> 2020</w:t>
      </w:r>
    </w:p>
    <w:p w14:paraId="4801B0CF" w14:textId="77777777" w:rsidR="0014034C" w:rsidRDefault="00731C57">
      <w:pPr>
        <w:spacing w:before="5"/>
        <w:ind w:left="4164" w:right="4043"/>
        <w:jc w:val="center"/>
        <w:rPr>
          <w:sz w:val="28"/>
          <w:szCs w:val="28"/>
        </w:rPr>
      </w:pPr>
      <w:r>
        <w:rPr>
          <w:b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x</w:t>
      </w:r>
      <w:r>
        <w:rPr>
          <w:b/>
          <w:sz w:val="28"/>
          <w:szCs w:val="28"/>
        </w:rPr>
        <w:t>er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e I</w:t>
      </w:r>
    </w:p>
    <w:p w14:paraId="03E8E30C" w14:textId="77777777" w:rsidR="0014034C" w:rsidRDefault="00731C57">
      <w:pPr>
        <w:spacing w:line="260" w:lineRule="exact"/>
        <w:ind w:left="12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ow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on:</w:t>
      </w:r>
    </w:p>
    <w:p w14:paraId="185B01C7" w14:textId="77777777" w:rsidR="0014034C" w:rsidRDefault="00731C57">
      <w:pPr>
        <w:ind w:left="840"/>
        <w:rPr>
          <w:sz w:val="24"/>
          <w:szCs w:val="24"/>
        </w:rPr>
      </w:pPr>
      <w:r>
        <w:rPr>
          <w:sz w:val="24"/>
          <w:szCs w:val="24"/>
        </w:rPr>
        <w:t>103</w:t>
      </w:r>
      <w:r>
        <w:rPr>
          <w:spacing w:val="-1"/>
          <w:sz w:val="24"/>
          <w:szCs w:val="24"/>
        </w:rPr>
        <w:t>e-</w:t>
      </w:r>
      <w:r>
        <w:rPr>
          <w:sz w:val="24"/>
          <w:szCs w:val="24"/>
        </w:rPr>
        <w:t xml:space="preserve">4      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1.2345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+</w:t>
      </w:r>
      <w:r>
        <w:rPr>
          <w:sz w:val="24"/>
          <w:szCs w:val="24"/>
        </w:rPr>
        <w:t xml:space="preserve">6              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123.45</w:t>
      </w:r>
      <w:r>
        <w:rPr>
          <w:spacing w:val="-1"/>
          <w:sz w:val="24"/>
          <w:szCs w:val="24"/>
        </w:rPr>
        <w:t>e+</w:t>
      </w:r>
      <w:r>
        <w:rPr>
          <w:sz w:val="24"/>
          <w:szCs w:val="24"/>
        </w:rPr>
        <w:t>3</w:t>
      </w:r>
    </w:p>
    <w:p w14:paraId="765FEE88" w14:textId="77777777" w:rsidR="0014034C" w:rsidRDefault="00731C57">
      <w:pPr>
        <w:ind w:left="120"/>
        <w:rPr>
          <w:sz w:val="24"/>
          <w:szCs w:val="24"/>
        </w:rPr>
      </w:pPr>
      <w:r>
        <w:rPr>
          <w:sz w:val="24"/>
          <w:szCs w:val="24"/>
        </w:rPr>
        <w:t>b.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ow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on:</w:t>
      </w:r>
    </w:p>
    <w:p w14:paraId="594EBCEF" w14:textId="77777777" w:rsidR="0014034C" w:rsidRDefault="00731C57">
      <w:pPr>
        <w:ind w:left="840"/>
        <w:rPr>
          <w:sz w:val="24"/>
          <w:szCs w:val="24"/>
        </w:rPr>
      </w:pPr>
      <w:r>
        <w:rPr>
          <w:sz w:val="24"/>
          <w:szCs w:val="24"/>
        </w:rPr>
        <w:t xml:space="preserve">1300    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 xml:space="preserve">123.45     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0.00426</w:t>
      </w:r>
    </w:p>
    <w:p w14:paraId="3CB2FB76" w14:textId="77777777" w:rsidR="0014034C" w:rsidRDefault="00731C57">
      <w:pPr>
        <w:ind w:left="120" w:right="216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ow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proofErr w:type="gramStart"/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nt ,</w:t>
      </w:r>
      <w:proofErr w:type="gram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doub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. </w:t>
      </w:r>
      <w:r>
        <w:rPr>
          <w:spacing w:val="-3"/>
          <w:sz w:val="24"/>
          <w:szCs w:val="24"/>
        </w:rPr>
        <w:t>I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3965A127" w14:textId="77777777" w:rsidR="0014034C" w:rsidRDefault="00731C57">
      <w:pPr>
        <w:ind w:left="840"/>
        <w:rPr>
          <w:sz w:val="24"/>
          <w:szCs w:val="24"/>
        </w:rPr>
      </w:pPr>
      <w:r>
        <w:rPr>
          <w:spacing w:val="-2"/>
          <w:sz w:val="24"/>
          <w:szCs w:val="24"/>
        </w:rPr>
        <w:t>'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Q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 xml:space="preserve">'   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15E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2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 xml:space="preserve">35   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'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 xml:space="preserve">'  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 xml:space="preserve">37.491  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 xml:space="preserve">.912   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 xml:space="preserve">4,719    </w:t>
      </w:r>
      <w:r>
        <w:rPr>
          <w:spacing w:val="5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'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u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'   </w:t>
      </w:r>
      <w:r>
        <w:rPr>
          <w:spacing w:val="5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"   </w:t>
      </w:r>
      <w:r>
        <w:rPr>
          <w:spacing w:val="55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4.</w:t>
      </w:r>
      <w:r>
        <w:rPr>
          <w:spacing w:val="3"/>
          <w:sz w:val="24"/>
          <w:szCs w:val="24"/>
        </w:rPr>
        <w:t>5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3 </w:t>
      </w:r>
      <w:r>
        <w:rPr>
          <w:spacing w:val="5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'</w:t>
      </w:r>
      <w:proofErr w:type="gramEnd"/>
      <w:r>
        <w:rPr>
          <w:spacing w:val="3"/>
          <w:sz w:val="24"/>
          <w:szCs w:val="24"/>
        </w:rPr>
        <w:t>$</w:t>
      </w:r>
      <w:r>
        <w:rPr>
          <w:sz w:val="24"/>
          <w:szCs w:val="24"/>
        </w:rPr>
        <w:t>'</w:t>
      </w:r>
    </w:p>
    <w:p w14:paraId="0AE4335B" w14:textId="77777777" w:rsidR="0014034C" w:rsidRDefault="00731C57">
      <w:pPr>
        <w:ind w:left="120" w:right="63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wou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rc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squ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s?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 xml:space="preserve">pe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or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hou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? The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st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our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 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?</w:t>
      </w:r>
    </w:p>
    <w:p w14:paraId="6F92E9E5" w14:textId="77777777" w:rsidR="0014034C" w:rsidRDefault="0014034C">
      <w:pPr>
        <w:spacing w:before="5" w:line="100" w:lineRule="exact"/>
        <w:rPr>
          <w:sz w:val="11"/>
          <w:szCs w:val="11"/>
        </w:rPr>
      </w:pPr>
    </w:p>
    <w:p w14:paraId="7223ED1A" w14:textId="77777777" w:rsidR="0014034C" w:rsidRDefault="00731C57">
      <w:pPr>
        <w:ind w:left="120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how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put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ow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ere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7:</w:t>
      </w:r>
    </w:p>
    <w:p w14:paraId="674BE279" w14:textId="77777777" w:rsidR="0014034C" w:rsidRDefault="00731C57">
      <w:pPr>
        <w:ind w:left="840"/>
        <w:rPr>
          <w:sz w:val="24"/>
          <w:szCs w:val="24"/>
        </w:rPr>
      </w:pP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f(</w:t>
      </w:r>
      <w:proofErr w:type="gramEnd"/>
      <w:r>
        <w:rPr>
          <w:spacing w:val="-2"/>
          <w:sz w:val="24"/>
          <w:szCs w:val="24"/>
        </w:rPr>
        <w:t>"</w:t>
      </w:r>
      <w:r>
        <w:rPr>
          <w:sz w:val="24"/>
          <w:szCs w:val="24"/>
        </w:rPr>
        <w:t>En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wo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er</w:t>
      </w:r>
      <w:r>
        <w:rPr>
          <w:sz w:val="24"/>
          <w:szCs w:val="24"/>
        </w:rPr>
        <w:t>s&gt;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653C28AD" w14:textId="77777777" w:rsidR="0014034C" w:rsidRDefault="00731C57">
      <w:pPr>
        <w:ind w:left="8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proofErr w:type="spellEnd"/>
      <w:r>
        <w:rPr>
          <w:spacing w:val="2"/>
          <w:sz w:val="24"/>
          <w:szCs w:val="24"/>
        </w:rPr>
        <w:t>(</w:t>
      </w:r>
      <w:proofErr w:type="gramEnd"/>
      <w:r>
        <w:rPr>
          <w:spacing w:val="-2"/>
          <w:sz w:val="24"/>
          <w:szCs w:val="24"/>
        </w:rPr>
        <w:t>"</w:t>
      </w:r>
      <w:r>
        <w:rPr>
          <w:sz w:val="24"/>
          <w:szCs w:val="24"/>
        </w:rPr>
        <w:t>%</w:t>
      </w:r>
      <w:proofErr w:type="spellStart"/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%</w:t>
      </w:r>
      <w:r>
        <w:rPr>
          <w:spacing w:val="3"/>
          <w:sz w:val="24"/>
          <w:szCs w:val="24"/>
        </w:rPr>
        <w:t>d</w:t>
      </w:r>
      <w:proofErr w:type="spellEnd"/>
      <w:r>
        <w:rPr>
          <w:spacing w:val="-2"/>
          <w:sz w:val="24"/>
          <w:szCs w:val="24"/>
        </w:rPr>
        <w:t>"</w:t>
      </w:r>
      <w:r>
        <w:rPr>
          <w:sz w:val="24"/>
          <w:szCs w:val="24"/>
        </w:rPr>
        <w:t>,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&amp;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&amp;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4FF16431" w14:textId="77777777" w:rsidR="0014034C" w:rsidRDefault="00731C57">
      <w:pPr>
        <w:ind w:left="840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5;</w:t>
      </w:r>
    </w:p>
    <w:p w14:paraId="7A9D827D" w14:textId="77777777" w:rsidR="0014034C" w:rsidRDefault="00731C57">
      <w:pPr>
        <w:ind w:left="840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*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n;</w:t>
      </w:r>
    </w:p>
    <w:p w14:paraId="07A3FBAF" w14:textId="77777777" w:rsidR="0014034C" w:rsidRDefault="00731C57">
      <w:pPr>
        <w:ind w:left="8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pacing w:val="-2"/>
          <w:sz w:val="24"/>
          <w:szCs w:val="24"/>
        </w:rPr>
        <w:t>"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%</w:t>
      </w:r>
      <w:r>
        <w:rPr>
          <w:spacing w:val="3"/>
          <w:sz w:val="24"/>
          <w:szCs w:val="24"/>
        </w:rPr>
        <w:t>d</w:t>
      </w:r>
      <w:r>
        <w:rPr>
          <w:spacing w:val="-2"/>
          <w:sz w:val="24"/>
          <w:szCs w:val="24"/>
        </w:rPr>
        <w:t>\</w:t>
      </w:r>
      <w:proofErr w:type="spellStart"/>
      <w:r>
        <w:rPr>
          <w:sz w:val="24"/>
          <w:szCs w:val="24"/>
        </w:rPr>
        <w:t>nn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%</w:t>
      </w:r>
      <w:r>
        <w:rPr>
          <w:spacing w:val="3"/>
          <w:sz w:val="24"/>
          <w:szCs w:val="24"/>
        </w:rPr>
        <w:t>d</w:t>
      </w:r>
      <w:r>
        <w:rPr>
          <w:spacing w:val="1"/>
          <w:sz w:val="24"/>
          <w:szCs w:val="24"/>
        </w:rPr>
        <w:t>\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"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38FB2F3B" w14:textId="77777777" w:rsidR="0014034C" w:rsidRDefault="0014034C">
      <w:pPr>
        <w:spacing w:before="16" w:line="260" w:lineRule="exact"/>
        <w:rPr>
          <w:sz w:val="26"/>
          <w:szCs w:val="26"/>
        </w:rPr>
      </w:pPr>
    </w:p>
    <w:p w14:paraId="174FCF4A" w14:textId="77777777" w:rsidR="0014034C" w:rsidRDefault="00731C57">
      <w:pPr>
        <w:ind w:left="120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how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put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ow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11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</w:p>
    <w:p w14:paraId="6BD01017" w14:textId="77777777" w:rsidR="0014034C" w:rsidRDefault="00731C57">
      <w:pPr>
        <w:ind w:left="840" w:right="6192"/>
        <w:rPr>
          <w:sz w:val="24"/>
          <w:szCs w:val="24"/>
        </w:rPr>
      </w:pP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f(</w:t>
      </w:r>
      <w:proofErr w:type="gramEnd"/>
      <w:r>
        <w:rPr>
          <w:spacing w:val="-2"/>
          <w:sz w:val="24"/>
          <w:szCs w:val="24"/>
        </w:rPr>
        <w:t>"</w:t>
      </w:r>
      <w:r>
        <w:rPr>
          <w:spacing w:val="5"/>
          <w:sz w:val="24"/>
          <w:szCs w:val="24"/>
        </w:rPr>
        <w:t>M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 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f(</w:t>
      </w:r>
      <w:r>
        <w:rPr>
          <w:spacing w:val="1"/>
          <w:sz w:val="24"/>
          <w:szCs w:val="24"/>
        </w:rPr>
        <w:t>"</w:t>
      </w:r>
      <w:r>
        <w:rPr>
          <w:sz w:val="24"/>
          <w:szCs w:val="24"/>
        </w:rPr>
        <w:t>Ab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Hoss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.</w:t>
      </w:r>
      <w:r>
        <w:rPr>
          <w:spacing w:val="-2"/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 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f(</w:t>
      </w:r>
      <w:r>
        <w:rPr>
          <w:spacing w:val="1"/>
          <w:sz w:val="24"/>
          <w:szCs w:val="24"/>
        </w:rPr>
        <w:t>"</w:t>
      </w:r>
      <w:r>
        <w:rPr>
          <w:spacing w:val="-2"/>
          <w:sz w:val="24"/>
          <w:szCs w:val="24"/>
        </w:rPr>
        <w:t>\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280623C4" w14:textId="77777777" w:rsidR="0014034C" w:rsidRDefault="00731C57">
      <w:pPr>
        <w:spacing w:line="260" w:lineRule="exact"/>
        <w:ind w:left="840"/>
        <w:rPr>
          <w:sz w:val="24"/>
          <w:szCs w:val="24"/>
        </w:rPr>
      </w:pP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f(</w:t>
      </w:r>
      <w:proofErr w:type="gramEnd"/>
      <w:r>
        <w:rPr>
          <w:spacing w:val="3"/>
          <w:sz w:val="24"/>
          <w:szCs w:val="24"/>
        </w:rPr>
        <w:t>"</w:t>
      </w:r>
      <w:r>
        <w:rPr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ve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0E96CEC7" w14:textId="77777777" w:rsidR="0014034C" w:rsidRDefault="00731C57">
      <w:pPr>
        <w:ind w:left="840"/>
        <w:rPr>
          <w:sz w:val="24"/>
          <w:szCs w:val="24"/>
        </w:rPr>
      </w:pP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f(</w:t>
      </w:r>
      <w:proofErr w:type="gramEnd"/>
      <w:r>
        <w:rPr>
          <w:spacing w:val="1"/>
          <w:sz w:val="24"/>
          <w:szCs w:val="24"/>
        </w:rPr>
        <w:t>"</w:t>
      </w:r>
      <w:r>
        <w:rPr>
          <w:sz w:val="24"/>
          <w:szCs w:val="24"/>
        </w:rPr>
        <w:t>Dh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D</w:t>
      </w:r>
      <w:r>
        <w:rPr>
          <w:spacing w:val="-2"/>
          <w:sz w:val="24"/>
          <w:szCs w:val="24"/>
        </w:rPr>
        <w:t>\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4A876117" w14:textId="77777777" w:rsidR="0014034C" w:rsidRDefault="00731C57">
      <w:pPr>
        <w:ind w:left="840"/>
        <w:rPr>
          <w:sz w:val="24"/>
          <w:szCs w:val="24"/>
        </w:rPr>
      </w:pP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f(</w:t>
      </w:r>
      <w:proofErr w:type="gramEnd"/>
      <w:r>
        <w:rPr>
          <w:spacing w:val="1"/>
          <w:sz w:val="24"/>
          <w:szCs w:val="24"/>
        </w:rPr>
        <w:t>"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%d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46A47D0E" w14:textId="77777777" w:rsidR="0014034C" w:rsidRDefault="00731C57">
      <w:pPr>
        <w:ind w:left="840"/>
        <w:rPr>
          <w:sz w:val="24"/>
          <w:szCs w:val="24"/>
        </w:rPr>
      </w:pP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f(</w:t>
      </w:r>
      <w:proofErr w:type="gramEnd"/>
      <w:r>
        <w:rPr>
          <w:spacing w:val="-2"/>
          <w:sz w:val="24"/>
          <w:szCs w:val="24"/>
        </w:rPr>
        <w:t>"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mmi</w:t>
      </w:r>
      <w:r>
        <w:rPr>
          <w:sz w:val="24"/>
          <w:szCs w:val="24"/>
        </w:rPr>
        <w:t>ng</w:t>
      </w:r>
      <w:r>
        <w:rPr>
          <w:spacing w:val="-1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3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pacing w:val="3"/>
          <w:sz w:val="24"/>
          <w:szCs w:val="24"/>
        </w:rPr>
        <w:t>.</w:t>
      </w:r>
      <w:r>
        <w:rPr>
          <w:spacing w:val="-4"/>
          <w:sz w:val="24"/>
          <w:szCs w:val="24"/>
        </w:rPr>
        <w:t>\</w:t>
      </w:r>
      <w:r>
        <w:rPr>
          <w:spacing w:val="3"/>
          <w:sz w:val="24"/>
          <w:szCs w:val="24"/>
        </w:rPr>
        <w:t>n</w:t>
      </w:r>
      <w:r>
        <w:rPr>
          <w:spacing w:val="1"/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2F5E69CA" w14:textId="77777777" w:rsidR="0014034C" w:rsidRDefault="0014034C">
      <w:pPr>
        <w:spacing w:before="16" w:line="260" w:lineRule="exact"/>
        <w:rPr>
          <w:sz w:val="26"/>
          <w:szCs w:val="26"/>
        </w:rPr>
      </w:pPr>
    </w:p>
    <w:p w14:paraId="540D2CD8" w14:textId="77777777" w:rsidR="0014034C" w:rsidRDefault="00731C57">
      <w:pPr>
        <w:ind w:left="120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How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od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ode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>x</w:t>
      </w:r>
      <w:r>
        <w:rPr>
          <w:spacing w:val="-1"/>
          <w:sz w:val="24"/>
          <w:szCs w:val="24"/>
        </w:rPr>
        <w:t>erc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“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y</w:t>
      </w:r>
      <w:r>
        <w:rPr>
          <w:spacing w:val="-8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Ab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Hoss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n.”</w:t>
      </w:r>
    </w:p>
    <w:p w14:paraId="187E38BB" w14:textId="77777777" w:rsidR="0014034C" w:rsidRDefault="00731C57">
      <w:pPr>
        <w:ind w:left="120" w:right="2227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“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ve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Dh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”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wou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ne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hout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p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er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od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“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”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?</w:t>
      </w:r>
    </w:p>
    <w:p w14:paraId="3D5324BE" w14:textId="77777777" w:rsidR="0014034C" w:rsidRDefault="0014034C">
      <w:pPr>
        <w:spacing w:before="16" w:line="260" w:lineRule="exact"/>
        <w:rPr>
          <w:sz w:val="26"/>
          <w:szCs w:val="26"/>
        </w:rPr>
      </w:pPr>
    </w:p>
    <w:p w14:paraId="39B55973" w14:textId="77777777" w:rsidR="0014034C" w:rsidRDefault="00731C57">
      <w:pPr>
        <w:ind w:left="120" w:right="496"/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sks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us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rc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sp</w:t>
      </w:r>
      <w:r>
        <w:rPr>
          <w:spacing w:val="1"/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e’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ar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</w:p>
    <w:p w14:paraId="7D35751A" w14:textId="77777777" w:rsidR="0014034C" w:rsidRDefault="00731C57">
      <w:pPr>
        <w:spacing w:line="260" w:lineRule="exact"/>
        <w:ind w:left="1518" w:right="5116"/>
        <w:jc w:val="center"/>
        <w:rPr>
          <w:sz w:val="24"/>
          <w:szCs w:val="24"/>
        </w:rPr>
      </w:pPr>
      <w:r>
        <w:rPr>
          <w:i/>
          <w:position w:val="-1"/>
          <w:sz w:val="24"/>
          <w:szCs w:val="24"/>
        </w:rPr>
        <w:t>Ar</w:t>
      </w:r>
      <w:r>
        <w:rPr>
          <w:i/>
          <w:spacing w:val="-1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>a</w:t>
      </w:r>
      <w:r>
        <w:rPr>
          <w:i/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=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i/>
          <w:position w:val="-1"/>
          <w:sz w:val="24"/>
          <w:szCs w:val="24"/>
        </w:rPr>
        <w:t>PI</w:t>
      </w:r>
      <w:r>
        <w:rPr>
          <w:i/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x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i/>
          <w:position w:val="-1"/>
          <w:sz w:val="24"/>
          <w:szCs w:val="24"/>
        </w:rPr>
        <w:t>Rad</w:t>
      </w:r>
      <w:r>
        <w:rPr>
          <w:i/>
          <w:spacing w:val="1"/>
          <w:position w:val="-1"/>
          <w:sz w:val="24"/>
          <w:szCs w:val="24"/>
        </w:rPr>
        <w:t>i</w:t>
      </w:r>
      <w:r>
        <w:rPr>
          <w:i/>
          <w:position w:val="-1"/>
          <w:sz w:val="24"/>
          <w:szCs w:val="24"/>
        </w:rPr>
        <w:t>us</w:t>
      </w:r>
      <w:r>
        <w:rPr>
          <w:i/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x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i/>
          <w:w w:val="99"/>
          <w:position w:val="-1"/>
          <w:sz w:val="24"/>
          <w:szCs w:val="24"/>
        </w:rPr>
        <w:t>R</w:t>
      </w:r>
      <w:r>
        <w:rPr>
          <w:i/>
          <w:spacing w:val="-2"/>
          <w:w w:val="99"/>
          <w:position w:val="-1"/>
          <w:sz w:val="24"/>
          <w:szCs w:val="24"/>
        </w:rPr>
        <w:t>a</w:t>
      </w:r>
      <w:r>
        <w:rPr>
          <w:i/>
          <w:w w:val="99"/>
          <w:position w:val="-1"/>
          <w:sz w:val="24"/>
          <w:szCs w:val="24"/>
        </w:rPr>
        <w:t>d</w:t>
      </w:r>
      <w:r>
        <w:rPr>
          <w:i/>
          <w:spacing w:val="1"/>
          <w:position w:val="-1"/>
          <w:sz w:val="24"/>
          <w:szCs w:val="24"/>
        </w:rPr>
        <w:t>i</w:t>
      </w:r>
      <w:r>
        <w:rPr>
          <w:i/>
          <w:w w:val="99"/>
          <w:position w:val="-1"/>
          <w:sz w:val="24"/>
          <w:szCs w:val="24"/>
        </w:rPr>
        <w:t>us</w:t>
      </w:r>
    </w:p>
    <w:p w14:paraId="06DA6EF8" w14:textId="77777777" w:rsidR="0014034C" w:rsidRDefault="00731C57">
      <w:pPr>
        <w:spacing w:before="5"/>
        <w:ind w:left="120"/>
        <w:rPr>
          <w:sz w:val="24"/>
          <w:szCs w:val="24"/>
        </w:rPr>
      </w:pPr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i/>
          <w:spacing w:val="2"/>
          <w:sz w:val="24"/>
          <w:szCs w:val="24"/>
        </w:rPr>
        <w:t>P</w:t>
      </w:r>
      <w:r>
        <w:rPr>
          <w:i/>
          <w:sz w:val="24"/>
          <w:szCs w:val="24"/>
        </w:rPr>
        <w:t>I</w:t>
      </w:r>
      <w:r>
        <w:rPr>
          <w:i/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acr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3.14159.</w:t>
      </w:r>
    </w:p>
    <w:p w14:paraId="04DFD1C6" w14:textId="77777777" w:rsidR="0014034C" w:rsidRDefault="0014034C">
      <w:pPr>
        <w:spacing w:before="16" w:line="260" w:lineRule="exact"/>
        <w:rPr>
          <w:sz w:val="26"/>
          <w:szCs w:val="26"/>
        </w:rPr>
      </w:pPr>
    </w:p>
    <w:p w14:paraId="197F5CD1" w14:textId="77777777" w:rsidR="0014034C" w:rsidRDefault="00731C57">
      <w:pPr>
        <w:ind w:left="120" w:right="283"/>
        <w:rPr>
          <w:sz w:val="24"/>
          <w:szCs w:val="24"/>
        </w:rPr>
      </w:pPr>
      <w:r>
        <w:rPr>
          <w:sz w:val="24"/>
          <w:szCs w:val="24"/>
        </w:rPr>
        <w:t>8.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</w:t>
      </w:r>
      <w:r>
        <w:rPr>
          <w:spacing w:val="-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3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2"/>
          <w:sz w:val="24"/>
          <w:szCs w:val="24"/>
        </w:rPr>
        <w:t>'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'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7</w:t>
      </w:r>
      <w:r>
        <w:rPr>
          <w:sz w:val="24"/>
          <w:szCs w:val="24"/>
        </w:rPr>
        <w:t>6.1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ara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s.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 shou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sp</w:t>
      </w:r>
      <w:r>
        <w:rPr>
          <w:spacing w:val="1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46188721" w14:textId="77777777" w:rsidR="0014034C" w:rsidRDefault="0014034C">
      <w:pPr>
        <w:spacing w:before="16" w:line="260" w:lineRule="exact"/>
        <w:rPr>
          <w:sz w:val="26"/>
          <w:szCs w:val="26"/>
        </w:rPr>
      </w:pPr>
    </w:p>
    <w:p w14:paraId="3604E896" w14:textId="77777777" w:rsidR="0014034C" w:rsidRDefault="00731C57">
      <w:pPr>
        <w:ind w:left="1560" w:right="5078" w:hanging="1440"/>
        <w:rPr>
          <w:sz w:val="24"/>
          <w:szCs w:val="24"/>
        </w:rPr>
      </w:pPr>
      <w:r>
        <w:rPr>
          <w:sz w:val="24"/>
          <w:szCs w:val="24"/>
        </w:rPr>
        <w:t>9.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oupu</w:t>
      </w:r>
      <w:r>
        <w:rPr>
          <w:spacing w:val="1"/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</w:t>
      </w:r>
      <w:proofErr w:type="spellEnd"/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"</w:t>
      </w:r>
      <w:r>
        <w:rPr>
          <w:sz w:val="24"/>
          <w:szCs w:val="24"/>
        </w:rPr>
        <w:t>%</w:t>
      </w:r>
      <w:r>
        <w:rPr>
          <w:spacing w:val="3"/>
          <w:sz w:val="24"/>
          <w:szCs w:val="24"/>
        </w:rPr>
        <w:t>d</w:t>
      </w:r>
      <w:r>
        <w:rPr>
          <w:spacing w:val="-4"/>
          <w:sz w:val="24"/>
          <w:szCs w:val="24"/>
        </w:rPr>
        <w:t>\</w:t>
      </w:r>
      <w:r>
        <w:rPr>
          <w:spacing w:val="3"/>
          <w:sz w:val="24"/>
          <w:szCs w:val="24"/>
        </w:rPr>
        <w:t>t</w:t>
      </w:r>
      <w:proofErr w:type="gramStart"/>
      <w:r>
        <w:rPr>
          <w:spacing w:val="-2"/>
          <w:sz w:val="24"/>
          <w:szCs w:val="24"/>
        </w:rPr>
        <w:t>"</w:t>
      </w:r>
      <w:r>
        <w:rPr>
          <w:sz w:val="24"/>
          <w:szCs w:val="24"/>
        </w:rPr>
        <w:t>,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f</w:t>
      </w:r>
      <w:proofErr w:type="spellEnd"/>
      <w:proofErr w:type="gramEnd"/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6.5</w:t>
      </w:r>
      <w:r>
        <w:rPr>
          <w:spacing w:val="2"/>
          <w:sz w:val="24"/>
          <w:szCs w:val="24"/>
        </w:rPr>
        <w:t>))</w:t>
      </w:r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</w:t>
      </w:r>
      <w:proofErr w:type="spellEnd"/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"</w:t>
      </w:r>
      <w:r>
        <w:rPr>
          <w:sz w:val="24"/>
          <w:szCs w:val="24"/>
        </w:rPr>
        <w:t>%</w:t>
      </w:r>
      <w:r>
        <w:rPr>
          <w:spacing w:val="3"/>
          <w:sz w:val="24"/>
          <w:szCs w:val="24"/>
        </w:rPr>
        <w:t>d</w:t>
      </w:r>
      <w:r>
        <w:rPr>
          <w:spacing w:val="-4"/>
          <w:sz w:val="24"/>
          <w:szCs w:val="24"/>
        </w:rPr>
        <w:t>\</w:t>
      </w:r>
      <w:r>
        <w:rPr>
          <w:spacing w:val="3"/>
          <w:sz w:val="24"/>
          <w:szCs w:val="24"/>
        </w:rPr>
        <w:t>t</w:t>
      </w:r>
      <w:r>
        <w:rPr>
          <w:spacing w:val="-2"/>
          <w:sz w:val="24"/>
          <w:szCs w:val="24"/>
        </w:rPr>
        <w:t>"</w:t>
      </w:r>
      <w:r>
        <w:rPr>
          <w:sz w:val="24"/>
          <w:szCs w:val="24"/>
        </w:rPr>
        <w:t>,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f</w:t>
      </w:r>
      <w:proofErr w:type="spellEnd"/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900</w:t>
      </w:r>
      <w:r>
        <w:rPr>
          <w:spacing w:val="3"/>
          <w:sz w:val="24"/>
          <w:szCs w:val="24"/>
        </w:rPr>
        <w:t>0</w:t>
      </w:r>
      <w:r>
        <w:rPr>
          <w:sz w:val="24"/>
          <w:szCs w:val="24"/>
        </w:rPr>
        <w:t>0</w:t>
      </w:r>
      <w:r>
        <w:rPr>
          <w:spacing w:val="-1"/>
          <w:sz w:val="24"/>
          <w:szCs w:val="24"/>
        </w:rPr>
        <w:t>))</w:t>
      </w:r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f</w:t>
      </w:r>
      <w:proofErr w:type="spellEnd"/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"</w:t>
      </w:r>
      <w:r>
        <w:rPr>
          <w:sz w:val="24"/>
          <w:szCs w:val="24"/>
        </w:rPr>
        <w:t>%d</w:t>
      </w:r>
      <w:r>
        <w:rPr>
          <w:spacing w:val="-2"/>
          <w:sz w:val="24"/>
          <w:szCs w:val="24"/>
        </w:rPr>
        <w:t>"</w:t>
      </w:r>
      <w:r>
        <w:rPr>
          <w:sz w:val="24"/>
          <w:szCs w:val="24"/>
        </w:rPr>
        <w:t>,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f</w:t>
      </w:r>
      <w:proofErr w:type="spellEnd"/>
      <w:r>
        <w:rPr>
          <w:spacing w:val="2"/>
          <w:sz w:val="24"/>
          <w:szCs w:val="24"/>
        </w:rPr>
        <w:t>(</w:t>
      </w:r>
      <w:r>
        <w:rPr>
          <w:spacing w:val="-2"/>
          <w:sz w:val="24"/>
          <w:szCs w:val="24"/>
        </w:rPr>
        <w:t>'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'</w:t>
      </w:r>
      <w:r>
        <w:rPr>
          <w:spacing w:val="-1"/>
          <w:sz w:val="24"/>
          <w:szCs w:val="24"/>
        </w:rPr>
        <w:t>))</w:t>
      </w:r>
      <w:r>
        <w:rPr>
          <w:sz w:val="24"/>
          <w:szCs w:val="24"/>
        </w:rPr>
        <w:t>;</w:t>
      </w:r>
    </w:p>
    <w:p w14:paraId="755B9609" w14:textId="77777777" w:rsidR="0014034C" w:rsidRDefault="0014034C">
      <w:pPr>
        <w:spacing w:before="5" w:line="100" w:lineRule="exact"/>
        <w:rPr>
          <w:sz w:val="10"/>
          <w:szCs w:val="10"/>
        </w:rPr>
      </w:pPr>
    </w:p>
    <w:p w14:paraId="5597C56A" w14:textId="77777777" w:rsidR="0014034C" w:rsidRDefault="0014034C">
      <w:pPr>
        <w:spacing w:line="200" w:lineRule="exact"/>
      </w:pPr>
    </w:p>
    <w:p w14:paraId="3A7D4DF2" w14:textId="77777777" w:rsidR="0014034C" w:rsidRDefault="0014034C">
      <w:pPr>
        <w:spacing w:line="200" w:lineRule="exact"/>
      </w:pPr>
    </w:p>
    <w:p w14:paraId="74241FF7" w14:textId="77777777" w:rsidR="0014034C" w:rsidRDefault="0014034C">
      <w:pPr>
        <w:spacing w:line="200" w:lineRule="exact"/>
      </w:pPr>
    </w:p>
    <w:p w14:paraId="28EB4BE1" w14:textId="77777777" w:rsidR="0014034C" w:rsidRDefault="0014034C">
      <w:pPr>
        <w:spacing w:line="200" w:lineRule="exact"/>
      </w:pPr>
    </w:p>
    <w:p w14:paraId="65CAC809" w14:textId="77777777" w:rsidR="0014034C" w:rsidRDefault="0014034C">
      <w:pPr>
        <w:spacing w:line="200" w:lineRule="exact"/>
      </w:pPr>
    </w:p>
    <w:p w14:paraId="2F68DE2F" w14:textId="6E4D419D" w:rsidR="0014034C" w:rsidRDefault="00133FE9">
      <w:pPr>
        <w:spacing w:before="26"/>
        <w:ind w:left="120"/>
      </w:pPr>
      <w:hyperlink r:id="rId6">
        <w:r w:rsidR="00731C57">
          <w:rPr>
            <w:spacing w:val="-1"/>
          </w:rPr>
          <w:t>@</w:t>
        </w:r>
        <w:r w:rsidR="00ED342C">
          <w:t>NDUB</w:t>
        </w:r>
        <w:r w:rsidR="00731C57">
          <w:t>,</w:t>
        </w:r>
      </w:hyperlink>
      <w:r w:rsidR="00731C57">
        <w:rPr>
          <w:spacing w:val="-9"/>
        </w:rPr>
        <w:t xml:space="preserve"> </w:t>
      </w:r>
      <w:r w:rsidR="00731C57">
        <w:rPr>
          <w:spacing w:val="1"/>
        </w:rPr>
        <w:t>2</w:t>
      </w:r>
      <w:r w:rsidR="00731C57">
        <w:rPr>
          <w:spacing w:val="-1"/>
        </w:rPr>
        <w:t>0</w:t>
      </w:r>
      <w:r w:rsidR="00274AF8">
        <w:rPr>
          <w:spacing w:val="1"/>
        </w:rPr>
        <w:t>20</w:t>
      </w:r>
    </w:p>
    <w:sectPr w:rsidR="0014034C" w:rsidSect="0014034C">
      <w:type w:val="continuous"/>
      <w:pgSz w:w="12240" w:h="15840"/>
      <w:pgMar w:top="120" w:right="14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C7D5B"/>
    <w:multiLevelType w:val="multilevel"/>
    <w:tmpl w:val="A786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34C"/>
    <w:rsid w:val="00133FE9"/>
    <w:rsid w:val="0014034C"/>
    <w:rsid w:val="00274AF8"/>
    <w:rsid w:val="004456AA"/>
    <w:rsid w:val="00731C57"/>
    <w:rsid w:val="009254BD"/>
    <w:rsid w:val="00B74E7C"/>
    <w:rsid w:val="00DD4C0D"/>
    <w:rsid w:val="00ED342C"/>
    <w:rsid w:val="00FC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F2B0"/>
  <w15:docId w15:val="{CDD4CF8A-1FCE-4B52-B46A-9CE7EF8E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Title">
    <w:name w:val="Title"/>
    <w:basedOn w:val="Normal"/>
    <w:link w:val="TitleChar"/>
    <w:qFormat/>
    <w:rsid w:val="00ED342C"/>
    <w:pPr>
      <w:jc w:val="center"/>
    </w:pPr>
    <w:rPr>
      <w:w w:val="150"/>
      <w:sz w:val="40"/>
      <w:szCs w:val="40"/>
      <w:lang w:val="en-GB"/>
    </w:rPr>
  </w:style>
  <w:style w:type="character" w:customStyle="1" w:styleId="TitleChar">
    <w:name w:val="Title Char"/>
    <w:basedOn w:val="DefaultParagraphFont"/>
    <w:link w:val="Title"/>
    <w:rsid w:val="00ED342C"/>
    <w:rPr>
      <w:w w:val="150"/>
      <w:sz w:val="40"/>
      <w:szCs w:val="4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918@DI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Istiaq Alam</cp:lastModifiedBy>
  <cp:revision>9</cp:revision>
  <dcterms:created xsi:type="dcterms:W3CDTF">2014-10-07T16:13:00Z</dcterms:created>
  <dcterms:modified xsi:type="dcterms:W3CDTF">2022-10-05T12:24:00Z</dcterms:modified>
</cp:coreProperties>
</file>